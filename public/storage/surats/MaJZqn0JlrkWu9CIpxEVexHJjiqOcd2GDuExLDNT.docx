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Prosedur Pengajuan Surat Keterangan Selesai Skripsi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" w:line="100" w:lineRule="auto"/>
        <w:rPr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53" w:right="133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  Mahasiswa Wajib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hyperlink r:id="rId7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upload lembar berita acara perbaikan naskah skripsi</w:t>
        </w:r>
      </w:hyperlink>
      <w:hyperlink r:id="rId8">
        <w:r w:rsidDel="00000000" w:rsidR="00000000" w:rsidRPr="00000000">
          <w:rPr>
            <w:color w:val="0000ff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sz w:val="24"/>
            <w:szCs w:val="24"/>
            <w:rtl w:val="0"/>
          </w:rPr>
          <w:t xml:space="preserve">y</w:t>
        </w:r>
      </w:hyperlink>
      <w:r w:rsidDel="00000000" w:rsidR="00000000" w:rsidRPr="00000000">
        <w:rPr>
          <w:sz w:val="24"/>
          <w:szCs w:val="24"/>
          <w:rtl w:val="0"/>
        </w:rPr>
        <w:t xml:space="preserve">ang sdh bertandatangan dosen pembimbing I dan II, koreksi dari penguji diketik di lembar berita acara pembimbing.</w:t>
      </w:r>
    </w:p>
    <w:p w:rsidR="00000000" w:rsidDel="00000000" w:rsidP="00000000" w:rsidRDefault="00000000" w:rsidRPr="00000000" w14:paraId="00000006">
      <w:pPr>
        <w:ind w:left="1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  Mahasiswa Wajib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hyperlink r:id="rId10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Upload lembar koreksi format skripsi</w:t>
        </w:r>
      </w:hyperlink>
      <w:hyperlink r:id="rId11">
        <w:r w:rsidDel="00000000" w:rsidR="00000000" w:rsidRPr="00000000">
          <w:rPr>
            <w:color w:val="0000ff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sz w:val="24"/>
            <w:szCs w:val="24"/>
            <w:rtl w:val="0"/>
          </w:rPr>
          <w:t xml:space="preserve">a</w:t>
        </w:r>
      </w:hyperlink>
      <w:r w:rsidDel="00000000" w:rsidR="00000000" w:rsidRPr="00000000">
        <w:rPr>
          <w:sz w:val="24"/>
          <w:szCs w:val="24"/>
          <w:rtl w:val="0"/>
        </w:rPr>
        <w:t xml:space="preserve">da ttd dosen pembimbing II.</w:t>
      </w:r>
    </w:p>
    <w:p w:rsidR="00000000" w:rsidDel="00000000" w:rsidP="00000000" w:rsidRDefault="00000000" w:rsidRPr="00000000" w14:paraId="00000007">
      <w:pPr>
        <w:ind w:left="1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  Mahasiswa Wajib melengkapi tandatangan di halaman pengesahan skripsi, dengan urutan sbb:</w:t>
      </w:r>
    </w:p>
    <w:p w:rsidR="00000000" w:rsidDel="00000000" w:rsidP="00000000" w:rsidRDefault="00000000" w:rsidRPr="00000000" w14:paraId="00000008">
      <w:pPr>
        <w:ind w:left="54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a. Tandatangan Dosen Pembimbing I dan II &amp; Penguji I dan II</w:t>
      </w:r>
    </w:p>
    <w:p w:rsidR="00000000" w:rsidDel="00000000" w:rsidP="00000000" w:rsidRDefault="00000000" w:rsidRPr="00000000" w14:paraId="00000009">
      <w:pPr>
        <w:ind w:left="54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b. Paraf dr. Rahmiati, M.Kes, </w:t>
      </w:r>
      <w:hyperlink r:id="rId13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Sp.MK</w:t>
        </w:r>
      </w:hyperlink>
      <w:r w:rsidDel="00000000" w:rsidR="00000000" w:rsidRPr="00000000">
        <w:rPr>
          <w:sz w:val="24"/>
          <w:szCs w:val="24"/>
          <w:rtl w:val="0"/>
        </w:rPr>
        <w:t xml:space="preserve"> kemudian ttd Koordinator PSKPS</w:t>
      </w:r>
    </w:p>
    <w:p w:rsidR="00000000" w:rsidDel="00000000" w:rsidP="00000000" w:rsidRDefault="00000000" w:rsidRPr="00000000" w14:paraId="0000000A">
      <w:pPr>
        <w:ind w:left="54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c. Tanda Tangan Prof.Dr.dr. Triawanti, M.Kes, kemudian di Stempel PSKPS </w:t>
      </w:r>
    </w:p>
    <w:p w:rsidR="00000000" w:rsidDel="00000000" w:rsidP="00000000" w:rsidRDefault="00000000" w:rsidRPr="00000000" w14:paraId="0000000B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sebelum minta ttd koordinator prodi, skripsi wajib dijilid hardcover, jumlah jilid sesuai permintaan  </w:t>
      </w:r>
    </w:p>
    <w:p w:rsidR="00000000" w:rsidDel="00000000" w:rsidP="00000000" w:rsidRDefault="00000000" w:rsidRPr="00000000" w14:paraId="0000000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dosen pembimbing)</w:t>
      </w:r>
    </w:p>
    <w:p w:rsidR="00000000" w:rsidDel="00000000" w:rsidP="00000000" w:rsidRDefault="00000000" w:rsidRPr="00000000" w14:paraId="0000000D">
      <w:pPr>
        <w:tabs>
          <w:tab w:val="left" w:leader="none" w:pos="540"/>
        </w:tabs>
        <w:ind w:left="541" w:right="67" w:hanging="42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  <w:tab/>
        <w:t xml:space="preserve">Wajib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hyperlink r:id="rId14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Upload draft artikel publikasi</w:t>
        </w:r>
      </w:hyperlink>
      <w:hyperlink r:id="rId15">
        <w:r w:rsidDel="00000000" w:rsidR="00000000" w:rsidRPr="00000000">
          <w:rPr>
            <w:color w:val="0000ff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sz w:val="24"/>
            <w:szCs w:val="24"/>
            <w:rtl w:val="0"/>
          </w:rPr>
          <w:t xml:space="preserve">for</w:t>
        </w:r>
      </w:hyperlink>
      <w:r w:rsidDel="00000000" w:rsidR="00000000" w:rsidRPr="00000000">
        <w:rPr>
          <w:sz w:val="24"/>
          <w:szCs w:val="24"/>
          <w:rtl w:val="0"/>
        </w:rPr>
        <w:t xml:space="preserve">mat ms word dengan catatan draft artikel publikasi wajib disetujui oleh dosen pembimbing I dan II (draft artikel publikasi </w:t>
      </w:r>
      <w:hyperlink r:id="rId1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sesuai template</w:t>
        </w:r>
      </w:hyperlink>
      <w:r w:rsidDel="00000000" w:rsidR="00000000" w:rsidRPr="00000000">
        <w:rPr>
          <w:sz w:val="24"/>
          <w:szCs w:val="24"/>
          <w:rtl w:val="0"/>
        </w:rPr>
        <w:t xml:space="preserve"> artikel homeostasis)</w:t>
      </w:r>
    </w:p>
    <w:p w:rsidR="00000000" w:rsidDel="00000000" w:rsidP="00000000" w:rsidRDefault="00000000" w:rsidRPr="00000000" w14:paraId="0000000E">
      <w:pPr>
        <w:ind w:left="11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   Mahasiswa  upload  skripsi dan mencantumkan draft artikel publikasi dibelakang skripsi (bagi yg blm </w:t>
      </w:r>
    </w:p>
    <w:p w:rsidR="00000000" w:rsidDel="00000000" w:rsidP="00000000" w:rsidRDefault="00000000" w:rsidRPr="00000000" w14:paraId="0000000F">
      <w:pPr>
        <w:ind w:left="11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submit ke jurnal dan/atau yg belum terbit jurnalnya)  di SIMTAM, setelah unggah skripsi di bagian </w:t>
      </w:r>
    </w:p>
    <w:p w:rsidR="00000000" w:rsidDel="00000000" w:rsidP="00000000" w:rsidRDefault="00000000" w:rsidRPr="00000000" w14:paraId="00000010">
      <w:pPr>
        <w:ind w:left="11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berkas akhir pada simtam konfirmasi ke ibu sariah (chat WA: 088246536324).</w:t>
      </w:r>
    </w:p>
    <w:p w:rsidR="00000000" w:rsidDel="00000000" w:rsidP="00000000" w:rsidRDefault="00000000" w:rsidRPr="00000000" w14:paraId="00000011">
      <w:pPr>
        <w:ind w:left="11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catatan: * Mencantumkan Artikel jurnal dibelakang skripsi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bagi yg telah submit/accepted/terbit. </w:t>
      </w:r>
    </w:p>
    <w:p w:rsidR="00000000" w:rsidDel="00000000" w:rsidP="00000000" w:rsidRDefault="00000000" w:rsidRPr="00000000" w14:paraId="0000001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6.    Wajib daftar jurnal pada SIMTAM, jurnal dalam format ms word kemudian harus konfirmasi kepada</w:t>
      </w:r>
    </w:p>
    <w:p w:rsidR="00000000" w:rsidDel="00000000" w:rsidP="00000000" w:rsidRDefault="00000000" w:rsidRPr="00000000" w14:paraId="00000013">
      <w:pPr>
        <w:ind w:left="541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ibu Hasni Syahida, S.Pd  chat WA 087815460096.</w:t>
      </w:r>
    </w:p>
    <w:p w:rsidR="00000000" w:rsidDel="00000000" w:rsidP="00000000" w:rsidRDefault="00000000" w:rsidRPr="00000000" w14:paraId="00000014">
      <w:pPr>
        <w:tabs>
          <w:tab w:val="left" w:leader="none" w:pos="540"/>
        </w:tabs>
        <w:ind w:left="541" w:right="63" w:hanging="42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  <w:tab/>
        <w:t xml:space="preserve">Mahasiswa bertanya kepada dosen pembimbing I dan II, dan penguji I dan II,  utk arsip dosen apakah perlu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hard cover</w:t>
      </w:r>
      <w:r w:rsidDel="00000000" w:rsidR="00000000" w:rsidRPr="00000000">
        <w:rPr>
          <w:sz w:val="24"/>
          <w:szCs w:val="24"/>
          <w:rtl w:val="0"/>
        </w:rPr>
        <w:t xml:space="preserve">, jumlah skripsi yg akan dijilid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hard cover </w:t>
      </w:r>
      <w:r w:rsidDel="00000000" w:rsidR="00000000" w:rsidRPr="00000000">
        <w:rPr>
          <w:sz w:val="24"/>
          <w:szCs w:val="24"/>
          <w:rtl w:val="0"/>
        </w:rPr>
        <w:t xml:space="preserve">(warna hijau) sesuai permintaan dosen pembimbing dan penguji.</w:t>
      </w:r>
    </w:p>
    <w:p w:rsidR="00000000" w:rsidDel="00000000" w:rsidP="00000000" w:rsidRDefault="00000000" w:rsidRPr="00000000" w14:paraId="00000015">
      <w:pPr>
        <w:tabs>
          <w:tab w:val="left" w:leader="none" w:pos="540"/>
        </w:tabs>
        <w:spacing w:before="2" w:line="260" w:lineRule="auto"/>
        <w:ind w:left="541" w:right="63" w:hanging="424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  <w:tab/>
        <w:t xml:space="preserve">Wajib daftar bebas perpustakaan pada SIMTAM, unggah skripsi format PDF, kemudian konfirmasi  kepada  Mba Ela  (chat WA: 083141535916).</w:t>
      </w:r>
    </w:p>
    <w:p w:rsidR="00000000" w:rsidDel="00000000" w:rsidP="00000000" w:rsidRDefault="00000000" w:rsidRPr="00000000" w14:paraId="00000016">
      <w:pPr>
        <w:tabs>
          <w:tab w:val="left" w:leader="none" w:pos="540"/>
        </w:tabs>
        <w:spacing w:before="2" w:line="260" w:lineRule="auto"/>
        <w:ind w:left="117.00000000000003" w:right="6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9.  Mahasiswa wajib upload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 </w:t>
      </w:r>
      <w:hyperlink r:id="rId18">
        <w:r w:rsidDel="00000000" w:rsidR="00000000" w:rsidRPr="00000000">
          <w:rPr>
            <w:color w:val="0000ff"/>
            <w:sz w:val="24"/>
            <w:szCs w:val="24"/>
            <w:u w:val="single"/>
            <w:rtl w:val="0"/>
          </w:rPr>
          <w:t xml:space="preserve">tanda terima penyerahan skripsi</w:t>
        </w:r>
      </w:hyperlink>
      <w:r w:rsidDel="00000000" w:rsidR="00000000" w:rsidRPr="00000000">
        <w:rPr>
          <w:sz w:val="24"/>
          <w:szCs w:val="24"/>
          <w:rtl w:val="0"/>
        </w:rPr>
        <w:t xml:space="preserve">, wajib ada tanda tangan Dosen Pembimbing I   </w:t>
      </w:r>
    </w:p>
    <w:p w:rsidR="00000000" w:rsidDel="00000000" w:rsidP="00000000" w:rsidRDefault="00000000" w:rsidRPr="00000000" w14:paraId="00000017">
      <w:pPr>
        <w:tabs>
          <w:tab w:val="left" w:leader="none" w:pos="540"/>
        </w:tabs>
        <w:spacing w:before="2" w:line="260" w:lineRule="auto"/>
        <w:ind w:left="117.00000000000003" w:right="6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dan II, Upload tanda terima format PDF di </w:t>
      </w:r>
      <w:hyperlink r:id="rId1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link ini 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Setelah poin 1 s/d 9 sudah lengkap mahasiswa dapat  </w:t>
      </w:r>
    </w:p>
    <w:p w:rsidR="00000000" w:rsidDel="00000000" w:rsidP="00000000" w:rsidRDefault="00000000" w:rsidRPr="00000000" w14:paraId="00000018">
      <w:pPr>
        <w:tabs>
          <w:tab w:val="left" w:leader="none" w:pos="540"/>
        </w:tabs>
        <w:spacing w:before="2" w:line="260" w:lineRule="auto"/>
        <w:ind w:left="117.00000000000003" w:right="6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mengunduh SURAT SELESAI SKRIPSI dari SIMTAM.</w:t>
      </w:r>
    </w:p>
    <w:p w:rsidR="00000000" w:rsidDel="00000000" w:rsidP="00000000" w:rsidRDefault="00000000" w:rsidRPr="00000000" w14:paraId="00000019">
      <w:pPr>
        <w:tabs>
          <w:tab w:val="left" w:leader="none" w:pos="540"/>
        </w:tabs>
        <w:spacing w:before="2" w:line="260" w:lineRule="auto"/>
        <w:ind w:left="117.00000000000003" w:right="6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Mahasiswa wajib konfirmasi kepada admin blok skripsi jika sudah unggah semua syarat. </w:t>
      </w:r>
    </w:p>
    <w:p w:rsidR="00000000" w:rsidDel="00000000" w:rsidP="00000000" w:rsidRDefault="00000000" w:rsidRPr="00000000" w14:paraId="0000001A">
      <w:pPr>
        <w:spacing w:lin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17" w:line="2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4115" w:right="5279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Mengetahui</w:t>
      </w:r>
    </w:p>
    <w:p w:rsidR="00000000" w:rsidDel="00000000" w:rsidP="00000000" w:rsidRDefault="00000000" w:rsidRPr="00000000" w14:paraId="0000001F">
      <w:pPr>
        <w:ind w:left="415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Koordinator Blok Skripsi PS.KPS.</w:t>
      </w:r>
    </w:p>
    <w:p w:rsidR="00000000" w:rsidDel="00000000" w:rsidP="00000000" w:rsidRDefault="00000000" w:rsidRPr="00000000" w14:paraId="0000002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13"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4133" w:right="3602" w:hanging="61.00000000000023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Rahmiati, M.Kes, Sp.MK NIP. 19760407 200312 2 011</w:t>
      </w:r>
    </w:p>
    <w:p w:rsidR="00000000" w:rsidDel="00000000" w:rsidP="00000000" w:rsidRDefault="00000000" w:rsidRPr="00000000" w14:paraId="00000025">
      <w:pPr>
        <w:spacing w:before="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60" w:lineRule="auto"/>
        <w:rPr>
          <w:sz w:val="24"/>
          <w:szCs w:val="24"/>
        </w:rPr>
        <w:sectPr>
          <w:headerReference r:id="rId20" w:type="default"/>
          <w:pgSz w:h="20160" w:w="12240" w:orient="portrait"/>
          <w:pgMar w:bottom="280" w:top="1380" w:left="1133.8582677165355" w:right="5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4133" w:right="3602" w:hanging="61.00000000000023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20160" w:w="12240" w:orient="portrait"/>
      <w:pgMar w:bottom="280" w:top="1380" w:left="1160" w:right="46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B3490"/>
  </w:style>
  <w:style w:type="paragraph" w:styleId="Heading1">
    <w:name w:val="heading 1"/>
    <w:basedOn w:val="Normal"/>
    <w:next w:val="Normal"/>
    <w:link w:val="Heading1Char"/>
    <w:uiPriority w:val="9"/>
    <w:qFormat w:val="1"/>
    <w:rsid w:val="001B3490"/>
    <w:pPr>
      <w:keepNext w:val="1"/>
      <w:numPr>
        <w:numId w:val="1"/>
      </w:numPr>
      <w:spacing w:after="60" w:before="240"/>
      <w:outlineLvl w:val="0"/>
    </w:pPr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1B3490"/>
    <w:pPr>
      <w:keepNext w:val="1"/>
      <w:numPr>
        <w:ilvl w:val="1"/>
        <w:numId w:val="1"/>
      </w:numPr>
      <w:spacing w:after="60" w:before="240"/>
      <w:outlineLvl w:val="1"/>
    </w:pPr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1B3490"/>
    <w:pPr>
      <w:keepNext w:val="1"/>
      <w:numPr>
        <w:ilvl w:val="2"/>
        <w:numId w:val="1"/>
      </w:numPr>
      <w:spacing w:after="60" w:before="240"/>
      <w:outlineLvl w:val="2"/>
    </w:pPr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1B3490"/>
    <w:pPr>
      <w:keepNext w:val="1"/>
      <w:numPr>
        <w:ilvl w:val="3"/>
        <w:numId w:val="1"/>
      </w:numPr>
      <w:spacing w:after="60" w:before="240"/>
      <w:outlineLvl w:val="3"/>
    </w:pPr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1B3490"/>
    <w:pPr>
      <w:numPr>
        <w:ilvl w:val="4"/>
        <w:numId w:val="1"/>
      </w:numPr>
      <w:spacing w:after="60" w:before="240"/>
      <w:outlineLvl w:val="4"/>
    </w:pPr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link w:val="Heading6Char"/>
    <w:qFormat w:val="1"/>
    <w:rsid w:val="001B3490"/>
    <w:pPr>
      <w:numPr>
        <w:ilvl w:val="5"/>
        <w:numId w:val="1"/>
      </w:numPr>
      <w:spacing w:after="60" w:before="240"/>
      <w:outlineLvl w:val="5"/>
    </w:pPr>
    <w:rPr>
      <w:b w:val="1"/>
      <w:bCs w:val="1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B3490"/>
    <w:pPr>
      <w:numPr>
        <w:ilvl w:val="6"/>
        <w:numId w:val="1"/>
      </w:numPr>
      <w:spacing w:after="60" w:before="240"/>
      <w:outlineLvl w:val="6"/>
    </w:pPr>
    <w:rPr>
      <w:rFonts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B3490"/>
    <w:pPr>
      <w:numPr>
        <w:ilvl w:val="7"/>
        <w:numId w:val="1"/>
      </w:numPr>
      <w:spacing w:after="60" w:before="240"/>
      <w:outlineLvl w:val="7"/>
    </w:pPr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B3490"/>
    <w:pPr>
      <w:numPr>
        <w:ilvl w:val="8"/>
        <w:numId w:val="1"/>
      </w:num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B349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rsid w:val="001B3490"/>
    <w:rPr>
      <w:b w:val="1"/>
      <w:bCs w:val="1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B3490"/>
    <w:rPr>
      <w:rFonts w:asciiTheme="minorHAnsi" w:cstheme="minorBidi" w:eastAsiaTheme="minorEastAsia" w:hAnsiTheme="min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B3490"/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B3490"/>
    <w:rPr>
      <w:rFonts w:asciiTheme="majorHAnsi" w:cstheme="majorBidi" w:eastAsiaTheme="majorEastAsia" w:hAnsiTheme="majorHAnsi"/>
      <w:sz w:val="22"/>
      <w:szCs w:val="22"/>
    </w:rPr>
  </w:style>
  <w:style w:type="character" w:styleId="Hyperlink">
    <w:name w:val="Hyperlink"/>
    <w:basedOn w:val="DefaultParagraphFont"/>
    <w:uiPriority w:val="99"/>
    <w:unhideWhenUsed w:val="1"/>
    <w:rsid w:val="005D430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5D4307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hyperlink" Target="https://drive.google.com/drive/folders/1GHGQeSryhN_YOoLadR7_muPAxcGbSE4w?usp=drive_link" TargetMode="External"/><Relationship Id="rId10" Type="http://schemas.openxmlformats.org/officeDocument/2006/relationships/hyperlink" Target="https://drive.google.com/drive/folders/1GHGQeSryhN_YOoLadR7_muPAxcGbSE4w?usp=drive_link" TargetMode="External"/><Relationship Id="rId13" Type="http://schemas.openxmlformats.org/officeDocument/2006/relationships/hyperlink" Target="http://sp.mk" TargetMode="External"/><Relationship Id="rId12" Type="http://schemas.openxmlformats.org/officeDocument/2006/relationships/hyperlink" Target="https://drive.google.com/drive/folders/1GHGQeSryhN_YOoLadR7_muPAxcGbSE4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cOaAzsw4BzTLwX-cqULl0dtDVpJNT-la?usp=drive_link" TargetMode="External"/><Relationship Id="rId15" Type="http://schemas.openxmlformats.org/officeDocument/2006/relationships/hyperlink" Target="https://drive.google.com/drive/folders/17PD6KPorVYb9hELTqYqZwXWfYhcCnTZ1?usp=drive_link" TargetMode="External"/><Relationship Id="rId14" Type="http://schemas.openxmlformats.org/officeDocument/2006/relationships/hyperlink" Target="https://drive.google.com/drive/folders/17PD6KPorVYb9hELTqYqZwXWfYhcCnTZ1?usp=drive_link" TargetMode="External"/><Relationship Id="rId17" Type="http://schemas.openxmlformats.org/officeDocument/2006/relationships/hyperlink" Target="https://docs.google.com/document/d/1f8FZDBfH72ZkH1QP8pkzJ8_b3M8KVUB8/edit?usp=drivesdk&amp;ouid=103311147049254750823&amp;rtpof=true&amp;sd=true" TargetMode="External"/><Relationship Id="rId16" Type="http://schemas.openxmlformats.org/officeDocument/2006/relationships/hyperlink" Target="https://drive.google.com/drive/folders/17PD6KPorVYb9hELTqYqZwXWfYhcCnTZ1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drive/folders/1HYcTLJn-CfDTtYpPC45ell-YmwPxqS6d?usp=drive_link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docs.google.com/document/d/1mZ3p0bdYnxNLwZ8DVS6--HXbWz4-Flsd/edit?usp=sharing&amp;ouid=114413219889593463341&amp;rtpof=true&amp;sd=true" TargetMode="External"/><Relationship Id="rId7" Type="http://schemas.openxmlformats.org/officeDocument/2006/relationships/hyperlink" Target="https://drive.google.com/drive/folders/1cOaAzsw4BzTLwX-cqULl0dtDVpJNT-la?usp=drive_link" TargetMode="External"/><Relationship Id="rId8" Type="http://schemas.openxmlformats.org/officeDocument/2006/relationships/hyperlink" Target="https://drive.google.com/drive/folders/1cOaAzsw4BzTLwX-cqULl0dtDVpJNT-la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F3cQQW2djTwOWASa+NVijrZwg==">CgMxLjA4AHIhMVZZX1dySEpuN2h5OWNnTUV4YWtnNHNfZnJQY1I5YmFl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2024-10-11T05:46:00Z</dcterms:created>
</cp:coreProperties>
</file>